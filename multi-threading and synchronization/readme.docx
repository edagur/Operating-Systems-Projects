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theme/theme1.xml" ContentType="application/vnd.openxmlformats-officedocument.theme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Default Extension="png" ContentType="image/png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header3.xml" ContentType="application/vnd.openxmlformats-officedocument.wordprocessingml.header+xml"/>
</Types>
</file>

<file path=_rels/.rels><?xml version="1.0" encoding="UTF-8" standalone="yes"?>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officeDocument/2006/relationships/extended-properties" Target="docProps/app.xml"/><Relationship Id="rId3" Type="http://schemas.openxmlformats.org/package/2006/relationships/metadata/core-properties" Target="docProps/core.xml"/></Relationships>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body>
    <w:p>
      <w:pPr>
        <w:rPr>
          <w:rFonts w:cs="Times New Roman" w:hAnsi="Times New Roman" w:eastAsia="Times New Roman" w:ascii="Times New Roman"/>
          <w:sz w:val="34"/>
          <w:szCs w:val="34"/>
        </w:rPr>
        <w:jc w:val="center"/>
        <w:spacing w:before="41"/>
        <w:ind w:left="2890" w:right="2870"/>
      </w:pPr>
      <w:r>
        <w:rPr>
          <w:rFonts w:cs="Times New Roman" w:hAnsi="Times New Roman" w:eastAsia="Times New Roman" w:ascii="Times New Roman"/>
          <w:w w:val="101"/>
          <w:sz w:val="34"/>
          <w:szCs w:val="34"/>
        </w:rPr>
        <w:t>COMP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304: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Project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2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</w:r>
    </w:p>
    <w:p>
      <w:pPr>
        <w:rPr>
          <w:rFonts w:cs="Times New Roman" w:hAnsi="Times New Roman" w:eastAsia="Times New Roman" w:ascii="Times New Roman"/>
          <w:sz w:val="34"/>
          <w:szCs w:val="34"/>
        </w:rPr>
        <w:jc w:val="center"/>
        <w:spacing w:before="91"/>
        <w:ind w:left="3260" w:right="3241"/>
      </w:pPr>
      <w:r>
        <w:rPr>
          <w:rFonts w:cs="Times New Roman" w:hAnsi="Times New Roman" w:eastAsia="Times New Roman" w:ascii="Times New Roman"/>
          <w:w w:val="101"/>
          <w:sz w:val="34"/>
          <w:szCs w:val="34"/>
        </w:rPr>
        <w:t>Metro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  <w:t>  </w:t>
      </w:r>
      <w:r>
        <w:rPr>
          <w:rFonts w:cs="Times New Roman" w:hAnsi="Times New Roman" w:eastAsia="Times New Roman" w:ascii="Times New Roman"/>
          <w:w w:val="101"/>
          <w:sz w:val="34"/>
          <w:szCs w:val="34"/>
        </w:rPr>
        <w:t>Simulation</w:t>
      </w:r>
      <w:r>
        <w:rPr>
          <w:rFonts w:cs="Times New Roman" w:hAnsi="Times New Roman" w:eastAsia="Times New Roman" w:ascii="Times New Roman"/>
          <w:w w:val="100"/>
          <w:sz w:val="34"/>
          <w:szCs w:val="34"/>
        </w:rPr>
      </w:r>
    </w:p>
    <w:p>
      <w:pPr>
        <w:rPr>
          <w:sz w:val="15"/>
          <w:szCs w:val="15"/>
        </w:rPr>
        <w:jc w:val="left"/>
        <w:spacing w:before="3" w:lineRule="exact" w:line="140"/>
      </w:pPr>
      <w:r>
        <w:rPr>
          <w:sz w:val="15"/>
          <w:szCs w:val="15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001" w:right="290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Due: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Sunday,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April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29th,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11.59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before="15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66"/>
        <w:ind w:left="120" w:right="5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Notes: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done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individually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teams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discuss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prob-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lems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teams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post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questions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discussion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forum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but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submitted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work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must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your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own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work.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assignment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worth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9%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your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total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grade.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START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EARLY.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material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web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should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properly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cited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your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report.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Any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sort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cheating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harshly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PUNISHED.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0"/>
          <w:szCs w:val="10"/>
        </w:rPr>
        <w:jc w:val="left"/>
        <w:spacing w:before="8" w:lineRule="exact" w:line="100"/>
      </w:pPr>
      <w:r>
        <w:rPr>
          <w:sz w:val="10"/>
          <w:szCs w:val="1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3455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Corresponding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Burak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Bastem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4"/>
          <w:szCs w:val="24"/>
        </w:rPr>
        <w:jc w:val="left"/>
        <w:spacing w:before="1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8"/>
          <w:szCs w:val="28"/>
        </w:rPr>
        <w:jc w:val="both"/>
        <w:ind w:left="120" w:right="7796"/>
      </w:pPr>
      <w:r>
        <w:rPr>
          <w:rFonts w:cs="Times New Roman" w:hAnsi="Times New Roman" w:eastAsia="Times New Roman" w:ascii="Times New Roman"/>
          <w:w w:val="102"/>
          <w:sz w:val="28"/>
          <w:szCs w:val="28"/>
        </w:rPr>
        <w:t>Description</w:t>
      </w:r>
      <w:r>
        <w:rPr>
          <w:rFonts w:cs="Times New Roman" w:hAnsi="Times New Roman" w:eastAsia="Times New Roman" w:ascii="Times New Roman"/>
          <w:w w:val="100"/>
          <w:sz w:val="28"/>
          <w:szCs w:val="28"/>
        </w:rPr>
      </w:r>
    </w:p>
    <w:p>
      <w:pPr>
        <w:rPr>
          <w:sz w:val="24"/>
          <w:szCs w:val="24"/>
        </w:rPr>
        <w:jc w:val="left"/>
        <w:spacing w:before="19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66"/>
        <w:ind w:left="120" w:right="60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allows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get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more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familiar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concepts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scheduling,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synchronisa-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tion,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multi-threading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deadlock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prevention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operating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systems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POSIX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threads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(pthreads)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API.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734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Metro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Simulation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66"/>
        <w:ind w:left="120" w:right="5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simulate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Metro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tunnel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Metro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control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center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metropolis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during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rush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hour.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tunnel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interconnects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four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sections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only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lane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geographical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conditions.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section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two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lanes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outside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tunnel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direction,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one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incoming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outgoing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scenario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illustrated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Figure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1.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Your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job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implement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simulation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deadlock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accident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occurs.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before="4"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1208"/>
      </w:pPr>
      <w:r>
        <w:pict>
          <v:shape type="#_x0000_t75" style="width:359.25pt;height:196.5pt">
            <v:imagedata o:title="" r:id="rId4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6"/>
          <w:szCs w:val="26"/>
        </w:rPr>
        <w:jc w:val="left"/>
        <w:spacing w:before="16" w:lineRule="exact" w:line="260"/>
      </w:pPr>
      <w:r>
        <w:rPr>
          <w:sz w:val="26"/>
          <w:szCs w:val="26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both"/>
        <w:spacing w:lineRule="auto" w:line="274"/>
        <w:ind w:left="120" w:right="66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Figure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1: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Metro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tunnel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interconnecting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four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different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sections,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each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section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has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two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lanes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allowing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traffic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on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 both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directions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1"/>
          <w:szCs w:val="11"/>
        </w:rPr>
        <w:jc w:val="left"/>
        <w:spacing w:before="10" w:lineRule="exact" w:line="100"/>
      </w:pPr>
      <w:r>
        <w:rPr>
          <w:sz w:val="11"/>
          <w:szCs w:val="11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ind w:left="4715" w:right="4695"/>
        <w:sectPr>
          <w:pgSz w:w="12240" w:h="15840"/>
          <w:pgMar w:top="960" w:bottom="280" w:left="1320" w:right="1340"/>
        </w:sectPr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1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3"/>
          <w:szCs w:val="13"/>
        </w:rPr>
        <w:jc w:val="left"/>
        <w:spacing w:before="9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ind w:left="929"/>
      </w:pPr>
      <w:r>
        <w:pict>
          <v:shape type="#_x0000_t75" style="width:387.072pt;height:210.624pt">
            <v:imagedata o:title="" r:id="rId6"/>
          </v:shape>
        </w:pict>
      </w:r>
      <w:r>
        <w:rPr>
          <w:rFonts w:cs="Times New Roman" w:hAnsi="Times New Roman" w:eastAsia="Times New Roman" w:ascii="Times New Roman"/>
          <w:sz w:val="20"/>
          <w:szCs w:val="20"/>
        </w:rPr>
      </w:r>
    </w:p>
    <w:p>
      <w:pPr>
        <w:rPr>
          <w:sz w:val="24"/>
          <w:szCs w:val="24"/>
        </w:rPr>
        <w:jc w:val="left"/>
        <w:spacing w:before="13" w:lineRule="exact" w:line="240"/>
      </w:pPr>
      <w:r>
        <w:rPr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center"/>
        <w:spacing w:before="22"/>
        <w:ind w:left="3523" w:right="3524"/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Figure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2: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Labels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for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sections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6"/>
          <w:szCs w:val="16"/>
        </w:rPr>
        <w:jc w:val="left"/>
        <w:spacing w:before="9" w:lineRule="exact" w:line="160"/>
      </w:pPr>
      <w:r>
        <w:rPr>
          <w:sz w:val="16"/>
          <w:szCs w:val="16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Part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82" w:right="121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(50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points)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Here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rules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simulation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environment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(use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Figure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2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reference):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2"/>
          <w:szCs w:val="22"/>
        </w:rPr>
        <w:jc w:val="left"/>
        <w:spacing w:before="10" w:lineRule="exact" w:line="220"/>
      </w:pPr>
      <w:r>
        <w:rPr>
          <w:sz w:val="22"/>
          <w:szCs w:val="22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66"/>
        <w:ind w:left="618" w:right="74" w:hanging="21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simulation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should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real-time.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Get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current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day,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run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simulation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until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current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+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simulation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time.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simulation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secs.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356" w:right="524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four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Metro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lines: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979" w:right="5808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Line-1: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between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979" w:right="581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Line-2: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between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979" w:right="5817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Line-3: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between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1"/>
          <w:szCs w:val="11"/>
        </w:rPr>
        <w:jc w:val="left"/>
        <w:spacing w:before="1" w:lineRule="exact" w:line="100"/>
      </w:pPr>
      <w:r>
        <w:rPr>
          <w:sz w:val="11"/>
          <w:szCs w:val="11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center"/>
        <w:ind w:left="979" w:right="582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-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Line-4: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between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66"/>
        <w:ind w:left="618" w:right="74" w:hanging="21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section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containing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tunnel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(C-D)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only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lane.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passing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through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section,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have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wait.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66"/>
        <w:ind w:left="618" w:right="74" w:hanging="21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travels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A-C,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B-C,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D-E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D-F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sections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second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regardless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length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of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66"/>
        <w:ind w:left="618" w:right="74" w:hanging="21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fix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speed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100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m/sec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while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passing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tunnel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length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tunnel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100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meters.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66"/>
        <w:ind w:left="618" w:right="73" w:hanging="21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arrives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parts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city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probability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every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second.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However,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arrives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probability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1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−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Make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command-line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argument.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66"/>
        <w:ind w:left="618" w:right="74" w:hanging="219"/>
      </w:pPr>
      <w:r>
        <w:pict>
          <v:group style="position:absolute;margin-left:72pt;margin-top:53.7671pt;width:468pt;height:0pt;mso-position-horizontal-relative:page;mso-position-vertical-relative:paragraph;z-index:-220" coordorigin="1440,1075" coordsize="9360,0">
            <v:shape style="position:absolute;left:1440;top:1075;width:9360;height:0" coordorigin="1440,1075" coordsize="9360,0" path="m1440,1075l10800,1075e" filled="f" stroked="t" strokeweight="0.398pt" strokecolor="#000000">
              <v:path arrowok="t"/>
            </v:shape>
            <w10:wrap type="none"/>
          </v:group>
        </w:pic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arriving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parts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city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equal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probability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running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two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different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lines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after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passing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tunnel.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example,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8"/>
          <w:szCs w:val="28"/>
        </w:rPr>
        <w:jc w:val="left"/>
        <w:spacing w:before="16" w:lineRule="exact" w:line="280"/>
      </w:pPr>
      <w:r>
        <w:rPr>
          <w:sz w:val="28"/>
          <w:szCs w:val="28"/>
        </w:rPr>
      </w:r>
    </w:p>
    <w:p>
      <w:pPr>
        <w:rPr>
          <w:rFonts w:cs="Times New Roman" w:hAnsi="Times New Roman" w:eastAsia="Times New Roman" w:ascii="Times New Roman"/>
          <w:sz w:val="20"/>
          <w:szCs w:val="20"/>
        </w:rPr>
        <w:jc w:val="left"/>
        <w:spacing w:before="22"/>
        <w:ind w:left="120"/>
        <w:sectPr>
          <w:pgMar w:header="792" w:footer="0" w:top="1040" w:bottom="280" w:left="1320" w:right="1320"/>
          <w:headerReference w:type="default" r:id="rId5"/>
          <w:pgSz w:w="12240" w:h="15840"/>
        </w:sectPr>
      </w:pPr>
      <w:r>
        <w:rPr>
          <w:rFonts w:cs="Times New Roman" w:hAnsi="Times New Roman" w:eastAsia="Times New Roman" w:ascii="Times New Roman"/>
          <w:w w:val="99"/>
          <w:sz w:val="20"/>
          <w:szCs w:val="20"/>
        </w:rPr>
        <w:t>Student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Name: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                                                                                                                                            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Page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2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of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  <w:t> </w:t>
      </w:r>
      <w:r>
        <w:rPr>
          <w:rFonts w:cs="Times New Roman" w:hAnsi="Times New Roman" w:eastAsia="Times New Roman" w:ascii="Times New Roman"/>
          <w:w w:val="99"/>
          <w:sz w:val="20"/>
          <w:szCs w:val="20"/>
        </w:rPr>
        <w:t>4</w:t>
      </w:r>
      <w:r>
        <w:rPr>
          <w:rFonts w:cs="Times New Roman" w:hAnsi="Times New Roman" w:eastAsia="Times New Roman" w:ascii="Times New Roman"/>
          <w:w w:val="100"/>
          <w:sz w:val="20"/>
          <w:szCs w:val="20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15" w:lineRule="auto" w:line="266"/>
        <w:ind w:left="618" w:right="7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arriving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point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running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Line-1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Line-2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equal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probability,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train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arriving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running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Line-2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Line-4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equal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probability.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9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have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length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100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meters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probability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0.7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200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meters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0.3.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66"/>
        <w:ind w:left="618" w:right="74" w:hanging="21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efficiency,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Metro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control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center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gives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permission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pass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tunnel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from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section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largest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number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66"/>
        <w:ind w:left="618" w:right="74" w:hanging="21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tie,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Metro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control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center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gives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priority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waiting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at: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&gt;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9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zero,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system.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7"/>
          <w:szCs w:val="17"/>
        </w:rPr>
        <w:jc w:val="left"/>
        <w:spacing w:before="4" w:lineRule="exact" w:line="160"/>
      </w:pPr>
      <w:r>
        <w:rPr>
          <w:sz w:val="17"/>
          <w:szCs w:val="17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66"/>
        <w:ind w:left="618" w:right="74" w:hanging="21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Add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command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line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argument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−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indicate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total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simulation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(e.g.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-s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200)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secs.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8625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Part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66"/>
        <w:ind w:left="120" w:right="7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(20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points)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cause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starvation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have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lower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priority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because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their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departure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point.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have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following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solution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prevent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starvation.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66"/>
        <w:ind w:left="618" w:right="74" w:hanging="21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Once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total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section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except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tunnel,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Metro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control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center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notifies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from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parts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city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slow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down.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consequence,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new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arrives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until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clear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tunnel.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8518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Part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III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266"/>
        <w:ind w:left="120" w:right="80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(10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points)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Once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awhile,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breakdown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while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tunnel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with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0.1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proba-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bility,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which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result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4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additional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secs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pass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tunnel.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7854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Keeping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Logs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66"/>
        <w:ind w:left="120" w:right="7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(20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points)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required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keep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Metro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control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center,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which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help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debug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test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your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code.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train.log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should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keep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(ID),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its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starting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point,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its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destination,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length,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arrival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time,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departure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time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system.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control-center.log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should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keep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events;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which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(ID)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passes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tunnel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what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time,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whether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broke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down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not,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whether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10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clearing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event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happened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how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long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it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took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clear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up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tunnel.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before="7"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ind w:left="120" w:right="807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Suggestions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66"/>
        <w:ind w:left="618" w:right="73" w:hanging="21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want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keep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queue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sections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A-C,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B-C,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D-E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D-F,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add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queues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appropriate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times.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C++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STL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queues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help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your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implementation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data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structure.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4"/>
          <w:szCs w:val="14"/>
        </w:rPr>
        <w:jc w:val="left"/>
        <w:spacing w:before="4" w:lineRule="exact" w:line="140"/>
      </w:pPr>
      <w:r>
        <w:rPr>
          <w:sz w:val="14"/>
          <w:szCs w:val="1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66"/>
        <w:ind w:left="618" w:right="73" w:hanging="219"/>
        <w:sectPr>
          <w:pgNumType w:start="3"/>
          <w:pgMar w:header="792" w:footer="509" w:top="1040" w:bottom="280" w:left="1320" w:right="1320"/>
          <w:headerReference w:type="default" r:id="rId7"/>
          <w:footerReference w:type="default" r:id="rId8"/>
          <w:pgSz w:w="12240" w:h="15840"/>
        </w:sectPr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random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number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generator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generate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trains,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specify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lines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lengths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at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specified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probabilities.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easy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debugging,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add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command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line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argument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seed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feed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seed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random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number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generator.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2"/>
          <w:szCs w:val="12"/>
        </w:rPr>
        <w:jc w:val="left"/>
        <w:spacing w:lineRule="exact" w:line="120"/>
      </w:pPr>
      <w:r>
        <w:rPr>
          <w:sz w:val="12"/>
          <w:szCs w:val="12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before="15" w:lineRule="auto" w:line="266"/>
        <w:ind w:left="618" w:right="74" w:hanging="21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One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way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implement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simulation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represent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each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section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thread.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control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center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should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have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its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own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separate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thread.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66"/>
        <w:ind w:left="618" w:right="74" w:hanging="21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Start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simple.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example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simulate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two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sections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first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(A-C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D-E).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Add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other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sections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complexity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sure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current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implementation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works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(no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deadlock,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no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accident).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66"/>
        <w:ind w:left="618" w:right="74" w:hanging="21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need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sleep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pthreads,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please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provided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blackboard.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Do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not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use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sleep()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system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call.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66"/>
        <w:ind w:left="618" w:right="74" w:hanging="21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Pthread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semaphores,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mutexes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condition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variables,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also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refer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pthread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tutorial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online: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http://www.llnl.gov/computing/tutorials/pthreads/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3"/>
          <w:szCs w:val="13"/>
        </w:rPr>
        <w:jc w:val="left"/>
        <w:spacing w:before="6" w:lineRule="exact" w:line="120"/>
      </w:pPr>
      <w:r>
        <w:rPr>
          <w:sz w:val="13"/>
          <w:szCs w:val="13"/>
        </w:rPr>
      </w:r>
    </w:p>
    <w:p>
      <w:pPr>
        <w:rPr>
          <w:sz w:val="20"/>
          <w:szCs w:val="20"/>
        </w:rPr>
        <w:jc w:val="left"/>
        <w:spacing w:lineRule="exact" w:line="200"/>
      </w:pPr>
      <w:r>
        <w:rPr>
          <w:sz w:val="20"/>
          <w:szCs w:val="20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Deliverables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8"/>
          <w:szCs w:val="18"/>
        </w:rPr>
        <w:jc w:val="left"/>
        <w:spacing w:before="5" w:lineRule="exact" w:line="180"/>
      </w:pPr>
      <w:r>
        <w:rPr>
          <w:sz w:val="18"/>
          <w:szCs w:val="18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120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You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are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required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submit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followings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packed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zip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(named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your-username(s).zip)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before="31"/>
        <w:ind w:left="120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blackboard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: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66"/>
        <w:ind w:left="618" w:right="75" w:hanging="21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.c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.cpp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source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that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implements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simulation.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Please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comment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your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implemen-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tation.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before="1"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9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sample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log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files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60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sec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simulation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p=0.5.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ind w:left="39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any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supplementary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files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for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your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implementation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(e.g.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Makefile)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9"/>
          <w:szCs w:val="19"/>
        </w:rPr>
        <w:jc w:val="left"/>
        <w:spacing w:lineRule="exact" w:line="180"/>
      </w:pPr>
      <w:r>
        <w:rPr>
          <w:sz w:val="19"/>
          <w:szCs w:val="19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both"/>
        <w:spacing w:lineRule="auto" w:line="266"/>
        <w:ind w:left="618" w:right="74" w:hanging="21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README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file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briefly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describing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your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implementation,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particularly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which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parts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of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your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code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work.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p>
      <w:pPr>
        <w:rPr>
          <w:sz w:val="16"/>
          <w:szCs w:val="16"/>
        </w:rPr>
        <w:jc w:val="left"/>
        <w:spacing w:lineRule="exact" w:line="160"/>
      </w:pPr>
      <w:r>
        <w:rPr>
          <w:sz w:val="16"/>
          <w:szCs w:val="16"/>
        </w:rPr>
      </w:r>
    </w:p>
    <w:p>
      <w:pPr>
        <w:rPr>
          <w:rFonts w:cs="Times New Roman" w:hAnsi="Times New Roman" w:eastAsia="Times New Roman" w:ascii="Times New Roman"/>
          <w:sz w:val="24"/>
          <w:szCs w:val="24"/>
        </w:rPr>
        <w:jc w:val="left"/>
        <w:spacing w:lineRule="auto" w:line="405"/>
        <w:ind w:left="120" w:right="240" w:firstLine="279"/>
      </w:pPr>
      <w:r>
        <w:rPr>
          <w:rFonts w:cs="Times New Roman" w:hAnsi="Times New Roman" w:eastAsia="Times New Roman" w:ascii="Times New Roman"/>
          <w:w w:val="99"/>
          <w:sz w:val="24"/>
          <w:szCs w:val="24"/>
        </w:rPr>
        <w:t>•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Finally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your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team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will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perform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demo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to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TAs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after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the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project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submission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deadline.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 GOOD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  <w:t> </w:t>
      </w:r>
      <w:r>
        <w:rPr>
          <w:rFonts w:cs="Times New Roman" w:hAnsi="Times New Roman" w:eastAsia="Times New Roman" w:ascii="Times New Roman"/>
          <w:w w:val="99"/>
          <w:sz w:val="24"/>
          <w:szCs w:val="24"/>
        </w:rPr>
        <w:t>LUCK.</w:t>
      </w:r>
      <w:r>
        <w:rPr>
          <w:rFonts w:cs="Times New Roman" w:hAnsi="Times New Roman" w:eastAsia="Times New Roman" w:ascii="Times New Roman"/>
          <w:w w:val="100"/>
          <w:sz w:val="24"/>
          <w:szCs w:val="24"/>
        </w:rPr>
      </w:r>
    </w:p>
    <w:sectPr>
      <w:pgMar w:header="792" w:footer="509" w:top="1040" w:bottom="280" w:left="1320" w:right="1320"/>
      <w:headerReference w:type="default" r:id="rId9"/>
      <w:pgSz w:w="12240" w:h="15840"/>
    </w:sectPr>
  </w:body>
</w:document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72pt;margin-top:746.347pt;width:468pt;height:0pt;mso-position-horizontal-relative:page;mso-position-vertical-relative:page;z-index:-212" coordorigin="1440,14927" coordsize="9360,0">
          <v:shape style="position:absolute;left:1440;top:14927;width:9360;height:0" coordorigin="1440,14927" coordsize="9360,0" path="m1440,14927l10800,14927e" filled="f" stroked="t" strokeweight="0.398pt" strokecolor="#000000">
            <v:path arrowok="t"/>
          </v:shape>
          <w10:wrap type="none"/>
        </v:group>
      </w:pict>
    </w:r>
    <w:r>
      <w:pict>
        <v:shape type="#_x0000_t202" style="position:absolute;margin-left:71pt;margin-top:750.03pt;width:67.3078pt;height:11.9626pt;mso-position-horizontal-relative:page;mso-position-vertical-relative:page;z-index:-211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00"/>
                  <w:ind w:left="20" w:right="-3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Student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Name: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90.155pt;margin-top:750.03pt;width:50.8426pt;height:11.9626pt;mso-position-horizontal-relative:page;mso-position-vertical-relative:page;z-index:-210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00"/>
                  <w:ind w:left="20" w:right="-3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Page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</w:r>
                <w:r>
                  <w:fldChar w:fldCharType="begin"/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instrText xml:space="preserve"> PAGE </w:instrText>
                </w:r>
                <w:r>
                  <w:fldChar w:fldCharType="separate"/>
                </w:r>
                <w:r>
                  <w:t>3</w:t>
                </w:r>
                <w:r>
                  <w:fldChar w:fldCharType="end"/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of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4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72pt;margin-top:62.813pt;width:468pt;height:0pt;mso-position-horizontal-relative:page;mso-position-vertical-relative:page;z-index:-220" coordorigin="1440,1256" coordsize="9360,0">
          <v:shape style="position:absolute;left:1440;top:1256;width:9360;height:0" coordorigin="1440,1256" coordsize="9360,0" path="m1440,1256l10800,1256e" filled="f" stroked="t" strokeweight="0.398pt" strokecolor="#000000">
            <v:path arrowok="t"/>
          </v:shape>
          <w10:wrap type="none"/>
        </v:group>
      </w:pict>
    </w:r>
    <w:r>
      <w:pict>
        <v:shape type="#_x0000_t202" style="position:absolute;margin-left:223.749pt;margin-top:38.6001pt;width:164.498pt;height:23.9176pt;mso-position-horizontal-relative:page;mso-position-vertical-relative:page;z-index:-219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center"/>
                  <w:spacing w:lineRule="exact" w:line="200"/>
                  <w:ind w:left="-15" w:right="-15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COMP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304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(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Spring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2018):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Project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2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</w:r>
              </w:p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center"/>
                  <w:spacing w:before="9"/>
                  <w:ind w:left="846" w:right="847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Metro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Simulation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71pt;margin-top:50.5551pt;width:28.1737pt;height:11.9626pt;mso-position-horizontal-relative:page;mso-position-vertical-relative:page;z-index:-21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00"/>
                  <w:ind w:left="20" w:right="-3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Part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I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68.154pt;margin-top:50.5551pt;width:72.8042pt;height:11.9626pt;mso-position-horizontal-relative:page;mso-position-vertical-relative:page;z-index:-21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00"/>
                  <w:ind w:left="20" w:right="-3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DESCRIPTION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72pt;margin-top:62.813pt;width:468pt;height:0pt;mso-position-horizontal-relative:page;mso-position-vertical-relative:page;z-index:-216" coordorigin="1440,1256" coordsize="9360,0">
          <v:shape style="position:absolute;left:1440;top:1256;width:9360;height:0" coordorigin="1440,1256" coordsize="9360,0" path="m1440,1256l10800,1256e" filled="f" stroked="t" strokeweight="0.398pt" strokecolor="#000000">
            <v:path arrowok="t"/>
          </v:shape>
          <w10:wrap type="none"/>
        </v:group>
      </w:pict>
    </w:r>
    <w:r>
      <w:pict>
        <v:shape type="#_x0000_t202" style="position:absolute;margin-left:223.749pt;margin-top:38.6001pt;width:164.498pt;height:23.9176pt;mso-position-horizontal-relative:page;mso-position-vertical-relative:page;z-index:-215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center"/>
                  <w:spacing w:lineRule="exact" w:line="200"/>
                  <w:ind w:left="-15" w:right="-15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COMP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304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(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Spring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2018):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Project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2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</w:r>
              </w:p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center"/>
                  <w:spacing w:before="9"/>
                  <w:ind w:left="846" w:right="847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Metro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Simulation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71pt;margin-top:50.5551pt;width:32.0502pt;height:11.9626pt;mso-position-horizontal-relative:page;mso-position-vertical-relative:page;z-index:-214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00"/>
                  <w:ind w:left="20" w:right="-3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Part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II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68.154pt;margin-top:50.5551pt;width:72.8042pt;height:11.9626pt;mso-position-horizontal-relative:page;mso-position-vertical-relative:page;z-index:-213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00"/>
                  <w:ind w:left="20" w:right="-3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DESCRIPTION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:space="preserve">
  <w:p>
    <w:pPr>
      <w:rPr>
        <w:sz w:val="20"/>
        <w:szCs w:val="20"/>
      </w:rPr>
      <w:jc w:val="left"/>
      <w:spacing w:lineRule="exact" w:line="200"/>
    </w:pPr>
    <w:r>
      <w:pict>
        <v:group style="position:absolute;margin-left:72pt;margin-top:62.813pt;width:468pt;height:0pt;mso-position-horizontal-relative:page;mso-position-vertical-relative:page;z-index:-209" coordorigin="1440,1256" coordsize="9360,0">
          <v:shape style="position:absolute;left:1440;top:1256;width:9360;height:0" coordorigin="1440,1256" coordsize="9360,0" path="m1440,1256l10800,1256e" filled="f" stroked="t" strokeweight="0.398pt" strokecolor="#000000">
            <v:path arrowok="t"/>
          </v:shape>
          <w10:wrap type="none"/>
        </v:group>
      </w:pict>
    </w:r>
    <w:r>
      <w:pict>
        <v:shape type="#_x0000_t202" style="position:absolute;margin-left:223.749pt;margin-top:38.6001pt;width:164.498pt;height:23.9176pt;mso-position-horizontal-relative:page;mso-position-vertical-relative:page;z-index:-208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center"/>
                  <w:spacing w:lineRule="exact" w:line="200"/>
                  <w:ind w:left="-15" w:right="-15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COMP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304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(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Spring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2018):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Project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2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</w:r>
              </w:p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center"/>
                  <w:spacing w:before="9"/>
                  <w:ind w:left="846" w:right="847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Metro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  <w:t> </w:t>
                </w: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Simulation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71pt;margin-top:50.5551pt;width:54.49pt;height:11.9626pt;mso-position-horizontal-relative:page;mso-position-vertical-relative:page;z-index:-207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00"/>
                  <w:ind w:left="20" w:right="-3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Deliverables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pict>
        <v:shape type="#_x0000_t202" style="position:absolute;margin-left:468.154pt;margin-top:50.5551pt;width:72.8042pt;height:11.9626pt;mso-position-horizontal-relative:page;mso-position-vertical-relative:page;z-index:-206" filled="f" stroked="f">
          <v:textbox inset="0,0,0,0">
            <w:txbxContent>
              <w:p>
                <w:pPr>
                  <w:rPr>
                    <w:rFonts w:cs="Times New Roman" w:hAnsi="Times New Roman" w:eastAsia="Times New Roman" w:ascii="Times New Roman"/>
                    <w:sz w:val="20"/>
                    <w:szCs w:val="20"/>
                  </w:rPr>
                  <w:jc w:val="left"/>
                  <w:spacing w:lineRule="exact" w:line="200"/>
                  <w:ind w:left="20" w:right="-30"/>
                </w:pPr>
                <w:r>
                  <w:rPr>
                    <w:rFonts w:cs="Times New Roman" w:hAnsi="Times New Roman" w:eastAsia="Times New Roman" w:ascii="Times New Roman"/>
                    <w:w w:val="99"/>
                    <w:sz w:val="20"/>
                    <w:szCs w:val="20"/>
                  </w:rPr>
                  <w:t>DESCRIPTION</w:t>
                </w:r>
                <w:r>
                  <w:rPr>
                    <w:rFonts w:cs="Times New Roman" w:hAnsi="Times New Roman" w:eastAsia="Times New Roman" w:ascii="Times New Roman"/>
                    <w:w w:val="100"/>
                    <w:sz w:val="20"/>
                    <w:szCs w:val="20"/>
                  </w:rPr>
                </w:r>
              </w:p>
            </w:txbxContent>
          </v:textbox>
          <w10:wrap type="none"/>
        </v:shape>
      </w:pict>
    </w:r>
    <w:r>
      <w:rPr>
        <w:sz w:val="20"/>
        <w:szCs w:val="20"/>
      </w:rPr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" xmlns:w10="urn:schemas-microsoft-com:office:word" xmlns:w="http://schemas.openxmlformats.org/wordprocessingml/2006/main" xmlns:sl="http://schemas.openxmlformats.org/schemaLibrary/2006/main">
  <w:compat>
    <w:compatSetting w:name="compatibilityMode" w:uri="http://schemas.microsoft.com/office/word" w:val="15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B3490"/>
  </w:style>
  <w:style w:type="paragraph" w:styleId="Heading1">
    <w:name w:val="heading 1"/>
    <w:basedOn w:val="Normal"/>
    <w:next w:val="Normal"/>
    <w:link w:val="Heading1Char"/>
    <w:uiPriority w:val="9"/>
    <w:qFormat/>
    <w:rsid w:val="001B3490"/>
    <w:pPr>
      <w:keepNext/>
      <w:numPr>
        <w:numId w:val="9"/>
      </w:numPr>
      <w:spacing w:before="240" w:after="60"/>
      <w:outlineLvl w:val="0"/>
    </w:pPr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B3490"/>
    <w:pPr>
      <w:keepNext/>
      <w:numPr>
        <w:ilvl w:val="1"/>
        <w:numId w:val="9"/>
      </w:numPr>
      <w:spacing w:before="240" w:after="6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B3490"/>
    <w:pPr>
      <w:keepNext/>
      <w:numPr>
        <w:ilvl w:val="2"/>
        <w:numId w:val="9"/>
      </w:numPr>
      <w:spacing w:before="240" w:after="60"/>
      <w:outlineLvl w:val="2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B3490"/>
    <w:pPr>
      <w:keepNext/>
      <w:numPr>
        <w:ilvl w:val="3"/>
        <w:numId w:val="9"/>
      </w:numPr>
      <w:spacing w:before="240" w:after="60"/>
      <w:outlineLvl w:val="3"/>
    </w:pPr>
    <w:rPr>
      <w:rFonts w:asciiTheme="minorHAnsi" w:eastAsiaTheme="minorEastAsia" w:hAnsiTheme="minorHAnsi" w:cstheme="minorBidi"/>
      <w:b/>
      <w:bCs/>
      <w:sz w:val="28"/>
      <w:szCs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B3490"/>
    <w:pPr>
      <w:numPr>
        <w:ilvl w:val="4"/>
        <w:numId w:val="9"/>
      </w:numPr>
      <w:spacing w:before="240" w:after="60"/>
      <w:outlineLvl w:val="4"/>
    </w:pPr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paragraph" w:styleId="Heading6">
    <w:name w:val="heading 6"/>
    <w:basedOn w:val="Normal"/>
    <w:next w:val="Normal"/>
    <w:link w:val="Heading6Char"/>
    <w:qFormat/>
    <w:rsid w:val="001B3490"/>
    <w:pPr>
      <w:numPr>
        <w:ilvl w:val="5"/>
        <w:numId w:val="9"/>
      </w:numPr>
      <w:spacing w:before="240" w:after="60"/>
      <w:outlineLvl w:val="5"/>
    </w:pPr>
    <w:rPr>
      <w:b/>
      <w:bCs/>
      <w:sz w:val="22"/>
      <w:szCs w:val="22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B3490"/>
    <w:pPr>
      <w:numPr>
        <w:ilvl w:val="6"/>
        <w:numId w:val="9"/>
      </w:numPr>
      <w:spacing w:before="240" w:after="60"/>
      <w:outlineLvl w:val="6"/>
    </w:pPr>
    <w:rPr>
      <w:rFonts w:asciiTheme="minorHAnsi" w:eastAsiaTheme="minorEastAsia" w:hAnsiTheme="minorHAnsi" w:cstheme="minorBidi"/>
      <w:sz w:val="24"/>
      <w:szCs w:val="2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B3490"/>
    <w:pPr>
      <w:numPr>
        <w:ilvl w:val="7"/>
        <w:numId w:val="9"/>
      </w:numPr>
      <w:spacing w:before="240" w:after="60"/>
      <w:outlineLvl w:val="7"/>
    </w:pPr>
    <w:rPr>
      <w:rFonts w:asciiTheme="minorHAnsi" w:eastAsiaTheme="minorEastAsia" w:hAnsiTheme="minorHAnsi" w:cstheme="minorBidi"/>
      <w:i/>
      <w:iCs/>
      <w:sz w:val="24"/>
      <w:szCs w:val="24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B3490"/>
    <w:pPr>
      <w:numPr>
        <w:ilvl w:val="8"/>
        <w:numId w:val="9"/>
      </w:numPr>
      <w:spacing w:before="240" w:after="60"/>
      <w:outlineLvl w:val="8"/>
    </w:pPr>
    <w:rPr>
      <w:rFonts w:asciiTheme="majorHAnsi" w:eastAsiaTheme="majorEastAsia" w:hAnsiTheme="majorHAnsi" w:cstheme="majorBidi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1B3490"/>
    <w:rPr>
      <w:rFonts w:asciiTheme="majorHAnsi" w:eastAsiaTheme="majorEastAsia" w:hAnsiTheme="majorHAnsi" w:cstheme="majorBidi"/>
      <w:b/>
      <w:bCs/>
      <w:kern w:val="32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B3490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B3490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B3490"/>
    <w:rPr>
      <w:rFonts w:asciiTheme="minorHAnsi" w:eastAsiaTheme="minorEastAsia" w:hAnsiTheme="minorHAnsi" w:cstheme="minorBidi"/>
      <w:b/>
      <w:bCs/>
      <w:sz w:val="28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B3490"/>
    <w:rPr>
      <w:rFonts w:asciiTheme="minorHAnsi" w:eastAsiaTheme="minorEastAsia" w:hAnsiTheme="minorHAnsi" w:cstheme="minorBidi"/>
      <w:b/>
      <w:bCs/>
      <w:i/>
      <w:iCs/>
      <w:sz w:val="26"/>
      <w:szCs w:val="26"/>
    </w:rPr>
  </w:style>
  <w:style w:type="character" w:customStyle="1" w:styleId="Heading6Char">
    <w:name w:val="Heading 6 Char"/>
    <w:basedOn w:val="DefaultParagraphFont"/>
    <w:link w:val="Heading6"/>
    <w:rsid w:val="001B3490"/>
    <w:rPr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B3490"/>
    <w:rPr>
      <w:rFonts w:asciiTheme="minorHAnsi" w:eastAsiaTheme="minorEastAsia" w:hAnsiTheme="minorHAnsi" w:cstheme="minorBidi"/>
      <w:sz w:val="24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B3490"/>
    <w:rPr>
      <w:rFonts w:asciiTheme="minorHAnsi" w:eastAsiaTheme="minorEastAsia" w:hAnsiTheme="minorHAnsi" w:cstheme="minorBidi"/>
      <w:i/>
      <w:iCs/>
      <w:sz w:val="24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B3490"/>
    <w:rPr>
      <w:rFonts w:asciiTheme="majorHAnsi" w:eastAsiaTheme="majorEastAsia" w:hAnsiTheme="majorHAnsi" w:cstheme="majorBidi"/>
      <w:sz w:val="22"/>
      <w:szCs w:val="22"/>
    </w:rPr>
  </w:style>
</w:styles>
</file>

<file path=word/_rels/document.xml.rels><?xml version="1.0" encoding="UTF-8" standalone="yes"?>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styles" Target="styles.xml"/><Relationship Id="rId3" Type="http://schemas.openxmlformats.org/officeDocument/2006/relationships/theme" Target="theme/theme1.xml"/><Relationship Id="rId4" Type="http://schemas.openxmlformats.org/officeDocument/2006/relationships/image" Target="media\image1.png"/><Relationship Id="rId5" Type="http://schemas.openxmlformats.org/officeDocument/2006/relationships/header" Target="header1.xml"/><Relationship Id="rId6" Type="http://schemas.openxmlformats.org/officeDocument/2006/relationships/image" Target="media\image2.png"/><Relationship Id="rId7" Type="http://schemas.openxmlformats.org/officeDocument/2006/relationships/header" Target="header2.xml"/><Relationship Id="rId8" Type="http://schemas.openxmlformats.org/officeDocument/2006/relationships/footer" Target="footer1.xml"/><Relationship Id="rId9" Type="http://schemas.openxmlformats.org/officeDocument/2006/relationships/header" Target="header3.xml"/></Relationships>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Microsoft Office Word</Application>
  <DocSecurity>0</DocSecurity>
  <ScaleCrop>false</ScaleCrop>
  <LinksUpToDate>false</LinksUpToDate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/>
</file>